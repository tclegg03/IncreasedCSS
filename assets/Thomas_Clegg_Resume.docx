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documentskn-mlb1topsection"/>
        <w:tblW w:w="0" w:type="auto"/>
        <w:tblCellSpacing w:w="0" w:type="dxa"/>
        <w:shd w:val="clear" w:color="auto" w:fill="AF9B95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900"/>
        <w:gridCol w:w="5900"/>
      </w:tblGrid>
      <w:tr w:rsidR="00373102">
        <w:trPr>
          <w:trHeight w:val="2120"/>
          <w:tblCellSpacing w:w="0" w:type="dxa"/>
        </w:trPr>
        <w:tc>
          <w:tcPr>
            <w:tcW w:w="5900" w:type="dxa"/>
            <w:shd w:val="clear" w:color="auto" w:fill="14418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topsectionleft-boxnameanynth-child1"/>
              <w:spacing w:before="400" w:line="68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0"/>
                <w:szCs w:val="60"/>
              </w:rPr>
            </w:pPr>
            <w:bookmarkStart w:id="0" w:name="_GoBack"/>
            <w:bookmarkEnd w:id="0"/>
            <w:r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0"/>
                <w:szCs w:val="60"/>
              </w:rPr>
              <w:t>Thomas</w:t>
            </w:r>
          </w:p>
          <w:p w:rsidR="00373102" w:rsidRDefault="00EC2005">
            <w:pPr>
              <w:pStyle w:val="documentskn-mlb1dispBlock"/>
              <w:spacing w:line="68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0"/>
                <w:szCs w:val="60"/>
              </w:rPr>
            </w:pPr>
            <w:r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0"/>
                <w:szCs w:val="60"/>
              </w:rPr>
              <w:t>Clegg</w:t>
            </w:r>
          </w:p>
          <w:p w:rsidR="00373102" w:rsidRDefault="00EC2005">
            <w:pPr>
              <w:pStyle w:val="div"/>
              <w:spacing w:line="10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olor w:val="2A2A2A"/>
                <w:sz w:val="10"/>
                <w:szCs w:val="10"/>
              </w:rPr>
            </w:pPr>
            <w:r>
              <w:rPr>
                <w:rStyle w:val="documentskn-mlb1topsectionleft-box"/>
                <w:rFonts w:ascii="Century Gothic" w:eastAsia="Century Gothic" w:hAnsi="Century Gothic" w:cs="Century Gothic"/>
                <w:color w:val="2A2A2A"/>
                <w:sz w:val="10"/>
                <w:szCs w:val="10"/>
              </w:rPr>
              <w:t> </w:t>
            </w:r>
          </w:p>
          <w:p w:rsidR="00373102" w:rsidRDefault="00373102">
            <w:pPr>
              <w:pStyle w:val="documentskn-mlb1topsectionleft-boxParagraph0"/>
              <w:rPr>
                <w:rStyle w:val="documentskn-mlb1topsectionleft-box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5900" w:type="dxa"/>
            <w:shd w:val="clear" w:color="auto" w:fill="14418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addressspannth-child1"/>
              <w:spacing w:before="540" w:after="200" w:line="205" w:lineRule="atLeast"/>
              <w:ind w:left="600" w:right="600"/>
              <w:jc w:val="right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Tclegg03@gmail.com</w:t>
            </w:r>
          </w:p>
          <w:p w:rsidR="00373102" w:rsidRDefault="00EC2005">
            <w:pPr>
              <w:pStyle w:val="documentskn-mlb1addressspan"/>
              <w:spacing w:after="200" w:line="205" w:lineRule="atLeast"/>
              <w:ind w:left="600" w:right="600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309-826-9447</w:t>
            </w:r>
          </w:p>
          <w:p w:rsidR="00373102" w:rsidRDefault="00EC2005">
            <w:pPr>
              <w:pStyle w:val="documentskn-mlb1addressspannth-last-child1"/>
              <w:spacing w:after="200" w:line="205" w:lineRule="atLeast"/>
              <w:ind w:left="600" w:right="600"/>
              <w:jc w:val="right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Bloomington, IL 61701</w:t>
            </w:r>
          </w:p>
        </w:tc>
      </w:tr>
    </w:tbl>
    <w:p w:rsidR="00373102" w:rsidRDefault="00EC2005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373102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parentContainersectionheadingsectiontitle"/>
              <w:spacing w:line="30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  <w:t>Summary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p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Motivated to apply education and professional abilities and skills to enhance research operations. Eager to learn new skills and advance knowledge with hands-on experience. 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Demonstrated proficiency in multiple; lab techniques including PCR, Gel </w:t>
            </w:r>
            <w:proofErr w:type="gramStart"/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Electrophoresis, ….</w:t>
            </w:r>
            <w:proofErr w:type="gramEnd"/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Experience with research grant writing. Further education goals include a PhD in microbiology.</w:t>
            </w:r>
          </w:p>
        </w:tc>
      </w:tr>
    </w:tbl>
    <w:p w:rsidR="00373102" w:rsidRDefault="00EC2005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373102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parentContainersectionheadingsectiontitle"/>
              <w:spacing w:line="30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  <w:t>Skills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tbl>
            <w:tblPr>
              <w:tblStyle w:val="documentskn-mlb1table"/>
              <w:tblW w:w="0" w:type="auto"/>
              <w:tblInd w:w="3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40"/>
              <w:gridCol w:w="4240"/>
            </w:tblGrid>
            <w:tr w:rsidR="00373102">
              <w:tc>
                <w:tcPr>
                  <w:tcW w:w="424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373102" w:rsidRDefault="00EC2005">
                  <w:pPr>
                    <w:pStyle w:val="documentskn-mlb1ulli"/>
                    <w:numPr>
                      <w:ilvl w:val="0"/>
                      <w:numId w:val="1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Collecting specimens</w:t>
                  </w:r>
                </w:p>
                <w:p w:rsidR="00373102" w:rsidRDefault="00EC2005">
                  <w:pPr>
                    <w:pStyle w:val="documentskn-mlb1ulli"/>
                    <w:numPr>
                      <w:ilvl w:val="0"/>
                      <w:numId w:val="1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Infection control procedures</w:t>
                  </w:r>
                </w:p>
                <w:p w:rsidR="00373102" w:rsidRDefault="00EC2005">
                  <w:pPr>
                    <w:pStyle w:val="documentskn-mlb1ulli"/>
                    <w:numPr>
                      <w:ilvl w:val="0"/>
                      <w:numId w:val="1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Electronic charting</w:t>
                  </w:r>
                </w:p>
                <w:p w:rsidR="00373102" w:rsidRDefault="00EC2005">
                  <w:pPr>
                    <w:pStyle w:val="documentskn-mlb1ulli"/>
                    <w:numPr>
                      <w:ilvl w:val="0"/>
                      <w:numId w:val="1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Calm and level-headed under duress</w:t>
                  </w:r>
                </w:p>
              </w:tc>
              <w:tc>
                <w:tcPr>
                  <w:tcW w:w="424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373102" w:rsidRDefault="00EC2005">
                  <w:pPr>
                    <w:pStyle w:val="documentskn-mlb1ulli"/>
                    <w:numPr>
                      <w:ilvl w:val="0"/>
                      <w:numId w:val="2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 xml:space="preserve">Able to lift </w:t>
                  </w:r>
                  <w:r>
                    <w:rPr>
                      <w:rStyle w:val="font"/>
                      <w:rFonts w:ascii="Century Gothic" w:eastAsia="Century Gothic" w:hAnsi="Century Gothic" w:cs="Century Gothic"/>
                      <w:color w:val="E86030"/>
                      <w:sz w:val="18"/>
                      <w:szCs w:val="18"/>
                    </w:rPr>
                    <w:t>[Number]</w:t>
                  </w: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 xml:space="preserve"> pounds</w:t>
                  </w:r>
                </w:p>
                <w:p w:rsidR="00373102" w:rsidRDefault="00EC2005">
                  <w:pPr>
                    <w:pStyle w:val="documentskn-mlb1ulli"/>
                    <w:numPr>
                      <w:ilvl w:val="0"/>
                      <w:numId w:val="2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General housekeeping ability</w:t>
                  </w:r>
                </w:p>
                <w:p w:rsidR="00373102" w:rsidRDefault="00EC2005">
                  <w:pPr>
                    <w:pStyle w:val="documentskn-mlb1ulli"/>
                    <w:numPr>
                      <w:ilvl w:val="0"/>
                      <w:numId w:val="2"/>
                    </w:numPr>
                    <w:ind w:left="370" w:hanging="353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18"/>
                      <w:szCs w:val="18"/>
                    </w:rPr>
                    <w:t>Documentation procedures expert</w:t>
                  </w:r>
                </w:p>
              </w:tc>
            </w:tr>
          </w:tbl>
          <w:p w:rsidR="00373102" w:rsidRDefault="00373102">
            <w:pPr>
              <w:pBdr>
                <w:left w:val="none" w:sz="0" w:space="16" w:color="auto"/>
                <w:right w:val="none" w:sz="0" w:space="15" w:color="auto"/>
              </w:pBd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</w:tbl>
    <w:p w:rsidR="00373102" w:rsidRDefault="00EC2005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373102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parentContainersectionheadingsectiontitle"/>
              <w:spacing w:line="30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  <w:t>Experience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paddedline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18"/>
                <w:szCs w:val="18"/>
              </w:rPr>
              <w:t>Certified Nursing Assistant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07/2014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06/2020</w:t>
            </w:r>
          </w:p>
          <w:p w:rsidR="00373102" w:rsidRDefault="00EC2005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OSF HealthCare System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Bloomington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IL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spacing w:before="100"/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Documented patient intake and dietary requirements and assisted with feeding.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Assisted patients with shaving, bathing and oral hygiene to promote healthy habits and overall wellness.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Responded to patient alarms and needs-assessment requests to identify 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course of treatment.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Fostered relationships with patients, caregivers and healthcare teams to achieve individual care plan targets.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Documented activities and recorded information in EMR system.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Conducted routine checks on standard patient vitals, including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blood pressure, blood sugar and heart rate.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Volunteered to work additional shifts and overtime during busy periods to maintain proper staffing and floor coverage.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Cleaned and sanitized rooms and equipment using aseptic technique to prevent infection and c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ross-contamination.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Provided hands-on nursing care under direct RN supervision, adhering to medical center policies and procedures.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Used mobility devices and </w:t>
            </w:r>
            <w:r>
              <w:rPr>
                <w:rStyle w:val="font"/>
                <w:rFonts w:ascii="Century Gothic" w:eastAsia="Century Gothic" w:hAnsi="Century Gothic" w:cs="Century Gothic"/>
                <w:color w:val="E86030"/>
                <w:sz w:val="18"/>
                <w:szCs w:val="18"/>
              </w:rPr>
              <w:t>[Type]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equipment to carefully and transport patients.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Provided personal nursing assistance in pre-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and post-operative situations.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Managed and maintained patient rooms, shared-living areas and nursing stations.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Facilitated activities of daily living, including personal hygiene management, feeding and ambulation.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Exhibited compassionate care and communic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ation regarding issues surrounding death and dying.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Collected specimens, monitored vitals and maximized patient comfort.</w:t>
            </w:r>
          </w:p>
          <w:p w:rsidR="00373102" w:rsidRDefault="00EC2005">
            <w:pPr>
              <w:pStyle w:val="documentskn-mlb1ulli"/>
              <w:numPr>
                <w:ilvl w:val="0"/>
                <w:numId w:val="3"/>
              </w:numPr>
              <w:ind w:left="1050" w:right="300" w:hanging="353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>Maintained accurate, timely flow of information by completing thorough patient records and updating healthcare team on patient status.</w:t>
            </w:r>
          </w:p>
        </w:tc>
      </w:tr>
    </w:tbl>
    <w:p w:rsidR="00373102" w:rsidRDefault="00EC2005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373102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parentContainersectionheadingsectiontitle"/>
              <w:spacing w:line="30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144182"/>
              </w:rPr>
              <w:t>Education and Training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:rsidR="00373102" w:rsidRDefault="00EC2005">
            <w:pPr>
              <w:pStyle w:val="documentskn-mlb1educationsinglecolumnpaddedlinenth-child1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Illinois State University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Normal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IL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</w:p>
          <w:p w:rsidR="00373102" w:rsidRDefault="00EC2005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>Bachelor of Science</w:t>
            </w:r>
          </w:p>
          <w:p w:rsidR="00373102" w:rsidRDefault="00EC2005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18"/>
                <w:szCs w:val="18"/>
              </w:rPr>
              <w:t xml:space="preserve">Biology,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2A2A2A"/>
                <w:sz w:val="18"/>
                <w:szCs w:val="18"/>
              </w:rPr>
              <w:t>05/2020</w:t>
            </w:r>
          </w:p>
        </w:tc>
      </w:tr>
    </w:tbl>
    <w:p w:rsidR="00373102" w:rsidRDefault="00373102">
      <w:pPr>
        <w:rPr>
          <w:rFonts w:ascii="Century Gothic" w:eastAsia="Century Gothic" w:hAnsi="Century Gothic" w:cs="Century Gothic"/>
          <w:color w:val="2A2A2A"/>
        </w:rPr>
      </w:pPr>
    </w:p>
    <w:sectPr w:rsidR="00373102">
      <w:headerReference w:type="default" r:id="rId7"/>
      <w:footerReference w:type="default" r:id="rId8"/>
      <w:pgSz w:w="12240" w:h="15840"/>
      <w:pgMar w:top="220" w:right="220" w:bottom="220" w:left="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005" w:rsidRDefault="00EC2005">
      <w:pPr>
        <w:spacing w:line="240" w:lineRule="auto"/>
      </w:pPr>
      <w:r>
        <w:separator/>
      </w:r>
    </w:p>
  </w:endnote>
  <w:endnote w:type="continuationSeparator" w:id="0">
    <w:p w:rsidR="00EC2005" w:rsidRDefault="00EC20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04C6B38-1799-4B00-9442-C2594C3B3386}"/>
    <w:embedBold r:id="rId2" w:fontKey="{BA247B10-B95E-49CB-87F5-62AC75FEC30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380C389B-1D7F-4F73-AB2D-2D9AF567828A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E197B8B4-F2F8-4000-8D3F-8D7037AE44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102" w:rsidRDefault="00EC2005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005" w:rsidRDefault="00EC2005">
      <w:pPr>
        <w:spacing w:line="240" w:lineRule="auto"/>
      </w:pPr>
      <w:r>
        <w:separator/>
      </w:r>
    </w:p>
  </w:footnote>
  <w:footnote w:type="continuationSeparator" w:id="0">
    <w:p w:rsidR="00EC2005" w:rsidRDefault="00EC20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102" w:rsidRDefault="00EC2005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ADE474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78462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3C16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A8E9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4A64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588E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8294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2E37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9B674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5C6FC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48F0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00D4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4228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0E2AC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7EA8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4FAD8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DA0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E61F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CC02C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4815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F7EA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3007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1427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8633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9661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F48D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90676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102"/>
    <w:rsid w:val="00373102"/>
    <w:rsid w:val="006E4C29"/>
    <w:rsid w:val="00EC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931135-3333-4028-B781-1A5750E7E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skn-mlb1fontsize">
    <w:name w:val="document_skn-mlb1_fontsize"/>
    <w:basedOn w:val="Normal"/>
    <w:rPr>
      <w:sz w:val="18"/>
      <w:szCs w:val="18"/>
    </w:rPr>
  </w:style>
  <w:style w:type="character" w:customStyle="1" w:styleId="documentskn-mlb1topsectionleft-box">
    <w:name w:val="document_skn-mlb1_topsection_left-box"/>
    <w:basedOn w:val="DefaultParagraphFont"/>
  </w:style>
  <w:style w:type="paragraph" w:customStyle="1" w:styleId="documentskn-mlb1topsectionsection">
    <w:name w:val="document_skn-mlb1_topsection_section"/>
    <w:basedOn w:val="Normal"/>
  </w:style>
  <w:style w:type="paragraph" w:customStyle="1" w:styleId="documentskn-mlb1topsectionleft-boxparagraph">
    <w:name w:val="document_skn-mlb1_topsection_left-box_paragraph"/>
    <w:basedOn w:val="Normal"/>
    <w:pPr>
      <w:pBdr>
        <w:left w:val="none" w:sz="0" w:space="30" w:color="auto"/>
        <w:right w:val="none" w:sz="0" w:space="30" w:color="auto"/>
      </w:pBdr>
    </w:pPr>
  </w:style>
  <w:style w:type="paragraph" w:customStyle="1" w:styleId="documentskn-mlb1name">
    <w:name w:val="document_skn-mlb1_name"/>
    <w:basedOn w:val="Normal"/>
    <w:pPr>
      <w:spacing w:line="680" w:lineRule="atLeast"/>
    </w:pPr>
    <w:rPr>
      <w:caps/>
      <w:color w:val="FFFFFF"/>
      <w:sz w:val="60"/>
      <w:szCs w:val="60"/>
    </w:rPr>
  </w:style>
  <w:style w:type="paragraph" w:customStyle="1" w:styleId="documentskn-mlb1topsectionleft-boxnameanynth-child1">
    <w:name w:val="document_skn-mlb1_topsection_left-box_name &gt; any_nth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skn-mlb1dispBlock">
    <w:name w:val="document_skn-mlb1_dispBlock"/>
    <w:basedOn w:val="Normal"/>
  </w:style>
  <w:style w:type="paragraph" w:customStyle="1" w:styleId="div">
    <w:name w:val="div"/>
    <w:basedOn w:val="Normal"/>
  </w:style>
  <w:style w:type="paragraph" w:customStyle="1" w:styleId="documentskn-mlb1topsectionleft-boxParagraph0">
    <w:name w:val="document_skn-mlb1_topsection_left-box Paragraph"/>
    <w:basedOn w:val="Normal"/>
  </w:style>
  <w:style w:type="character" w:customStyle="1" w:styleId="documentskn-mlb1topsectionright-box">
    <w:name w:val="document_skn-mlb1_topsection_right-box"/>
    <w:basedOn w:val="DefaultParagraphFont"/>
  </w:style>
  <w:style w:type="paragraph" w:customStyle="1" w:styleId="documentskn-mlb1address">
    <w:name w:val="document_skn-mlb1_address"/>
    <w:basedOn w:val="Normal"/>
    <w:pPr>
      <w:spacing w:line="205" w:lineRule="atLeast"/>
      <w:jc w:val="center"/>
    </w:pPr>
    <w:rPr>
      <w:color w:val="FFFFFF"/>
      <w:sz w:val="18"/>
      <w:szCs w:val="18"/>
    </w:rPr>
  </w:style>
  <w:style w:type="paragraph" w:customStyle="1" w:styleId="documentskn-mlb1addressspannth-child1">
    <w:name w:val="document_skn-mlb1_address &gt; span_nth-child(1)"/>
    <w:basedOn w:val="Normal"/>
  </w:style>
  <w:style w:type="paragraph" w:customStyle="1" w:styleId="documentskn-mlb1addressspan">
    <w:name w:val="document_skn-mlb1_address &gt; span"/>
    <w:basedOn w:val="Normal"/>
    <w:pPr>
      <w:jc w:val="right"/>
    </w:pPr>
  </w:style>
  <w:style w:type="paragraph" w:customStyle="1" w:styleId="documentskn-mlb1addressspannth-last-child1">
    <w:name w:val="document_skn-mlb1_address &gt; span_nth-last-child(1)"/>
    <w:basedOn w:val="Normal"/>
    <w:pPr>
      <w:pBdr>
        <w:bottom w:val="none" w:sz="0" w:space="20" w:color="auto"/>
      </w:pBdr>
    </w:pPr>
  </w:style>
  <w:style w:type="table" w:customStyle="1" w:styleId="documentskn-mlb1topsection">
    <w:name w:val="document_skn-mlb1_topsection"/>
    <w:basedOn w:val="TableNormal"/>
    <w:tblPr/>
  </w:style>
  <w:style w:type="paragraph" w:customStyle="1" w:styleId="documentskn-mlb1parentContainer">
    <w:name w:val="document_skn-mlb1_parentContainer"/>
    <w:basedOn w:val="Normal"/>
  </w:style>
  <w:style w:type="paragraph" w:customStyle="1" w:styleId="documentskn-mlb1section">
    <w:name w:val="document_skn-mlb1_section"/>
    <w:basedOn w:val="Normal"/>
  </w:style>
  <w:style w:type="paragraph" w:customStyle="1" w:styleId="documentskn-mlb1parentContainerscspdiv">
    <w:name w:val="document_skn-mlb1_parentContainer_scspdiv"/>
    <w:basedOn w:val="Normal"/>
    <w:pPr>
      <w:spacing w:line="500" w:lineRule="atLeast"/>
    </w:pPr>
    <w:rPr>
      <w:sz w:val="20"/>
      <w:szCs w:val="20"/>
    </w:rPr>
  </w:style>
  <w:style w:type="character" w:customStyle="1" w:styleId="documentskn-mlb1parentContainersectionheading">
    <w:name w:val="document_skn-mlb1_parentContainer_section_heading"/>
    <w:basedOn w:val="DefaultParagraphFont"/>
  </w:style>
  <w:style w:type="paragraph" w:customStyle="1" w:styleId="documentskn-mlb1parentContainersectionheadingsectiontitle">
    <w:name w:val="document_skn-mlb1_parentContainer_section_heading_sectiontitle"/>
    <w:basedOn w:val="Normal"/>
    <w:pPr>
      <w:pBdr>
        <w:left w:val="none" w:sz="0" w:space="15" w:color="auto"/>
        <w:right w:val="none" w:sz="0" w:space="10" w:color="auto"/>
      </w:pBdr>
    </w:pPr>
  </w:style>
  <w:style w:type="character" w:customStyle="1" w:styleId="documentskn-mlb1parentContainersectionheadingsectiontitleCharacter">
    <w:name w:val="document_skn-mlb1_parentContainer_section_heading_sectiontitle Character"/>
    <w:basedOn w:val="DefaultParagraphFont"/>
  </w:style>
  <w:style w:type="character" w:customStyle="1" w:styleId="documentskn-mlb1parentContainersectionparagraphWrapper">
    <w:name w:val="document_skn-mlb1_parentContainer_section_paragraphWrapper"/>
    <w:basedOn w:val="DefaultParagraphFont"/>
    <w:rPr>
      <w:color w:val="2A2A2A"/>
    </w:rPr>
  </w:style>
  <w:style w:type="paragraph" w:customStyle="1" w:styleId="documentskn-mlb1parentContainersectionparagraphWrapperparagraph">
    <w:name w:val="document_skn-mlb1_parentContainer_section_paragraphWrapper_paragraph"/>
    <w:basedOn w:val="Normal"/>
    <w:pPr>
      <w:pBdr>
        <w:right w:val="none" w:sz="0" w:space="15" w:color="auto"/>
      </w:pBdr>
    </w:pPr>
  </w:style>
  <w:style w:type="paragraph" w:customStyle="1" w:styleId="documentskn-mlb1singlecolumn">
    <w:name w:val="document_skn-mlb1_singlecolumn"/>
    <w:basedOn w:val="Normal"/>
  </w:style>
  <w:style w:type="paragraph" w:customStyle="1" w:styleId="p">
    <w:name w:val="p"/>
    <w:basedOn w:val="Normal"/>
  </w:style>
  <w:style w:type="table" w:customStyle="1" w:styleId="documentskn-mlb1parentContainersectiontable">
    <w:name w:val="document_skn-mlb1_parentContainer_sectiontable"/>
    <w:basedOn w:val="TableNormal"/>
    <w:tblPr/>
  </w:style>
  <w:style w:type="paragraph" w:customStyle="1" w:styleId="documentskn-mlb1ulli">
    <w:name w:val="document_skn-mlb1_ul_li"/>
    <w:basedOn w:val="Normal"/>
    <w:pPr>
      <w:pBdr>
        <w:left w:val="none" w:sz="0" w:space="8" w:color="auto"/>
      </w:pBdr>
    </w:pPr>
  </w:style>
  <w:style w:type="character" w:customStyle="1" w:styleId="documentskn-mlb1ulliCharacter">
    <w:name w:val="document_skn-mlb1_ul_li Character"/>
    <w:basedOn w:val="DefaultParagraphFont"/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table" w:customStyle="1" w:styleId="documentskn-mlb1table">
    <w:name w:val="document_skn-mlb1_table"/>
    <w:basedOn w:val="TableNormal"/>
    <w:tblPr/>
  </w:style>
  <w:style w:type="paragraph" w:customStyle="1" w:styleId="documentskn-mlb1paddedline">
    <w:name w:val="document_skn-mlb1_paddedline"/>
    <w:basedOn w:val="Normal"/>
  </w:style>
  <w:style w:type="character" w:customStyle="1" w:styleId="documentskn-mlb1txtBold">
    <w:name w:val="document_skn-mlb1_txtBold"/>
    <w:basedOn w:val="DefaultParagraphFont"/>
    <w:rPr>
      <w:b/>
      <w:bCs/>
    </w:rPr>
  </w:style>
  <w:style w:type="character" w:customStyle="1" w:styleId="documentskn-mlb1experiencejobdates">
    <w:name w:val="document_skn-mlb1_experience_jobdates"/>
    <w:basedOn w:val="DefaultParagraphFont"/>
    <w:rPr>
      <w:b w:val="0"/>
      <w:bCs w:val="0"/>
    </w:rPr>
  </w:style>
  <w:style w:type="character" w:customStyle="1" w:styleId="documentskn-mlb1companyname">
    <w:name w:val="document_skn-mlb1_companyname"/>
    <w:basedOn w:val="DefaultParagraphFont"/>
    <w:rPr>
      <w:b/>
      <w:bCs/>
    </w:rPr>
  </w:style>
  <w:style w:type="character" w:customStyle="1" w:styleId="documentskn-mlb1jobcity">
    <w:name w:val="document_skn-mlb1_jobcity"/>
    <w:basedOn w:val="DefaultParagraphFont"/>
    <w:rPr>
      <w:b/>
      <w:bCs/>
    </w:rPr>
  </w:style>
  <w:style w:type="character" w:customStyle="1" w:styleId="documentskn-mlb1jobstate">
    <w:name w:val="document_skn-mlb1_jobstate"/>
    <w:basedOn w:val="DefaultParagraphFont"/>
    <w:rPr>
      <w:b/>
      <w:bCs/>
    </w:rPr>
  </w:style>
  <w:style w:type="character" w:customStyle="1" w:styleId="documentskn-mlb1jobcountry">
    <w:name w:val="document_skn-mlb1_jobcountry"/>
    <w:basedOn w:val="DefaultParagraphFont"/>
    <w:rPr>
      <w:b/>
      <w:bCs/>
    </w:rPr>
  </w:style>
  <w:style w:type="paragraph" w:customStyle="1" w:styleId="documentskn-mlb1jobline">
    <w:name w:val="document_skn-mlb1_jobline"/>
    <w:basedOn w:val="Normal"/>
  </w:style>
  <w:style w:type="paragraph" w:customStyle="1" w:styleId="documentskn-mlb1educationsinglecolumnpaddedlinenth-child1">
    <w:name w:val="document_skn-mlb1_education_singlecolumn_paddedline_nth-child(1)"/>
    <w:basedOn w:val="Normal"/>
    <w:rPr>
      <w:spacing w:val="4"/>
    </w:rPr>
  </w:style>
  <w:style w:type="character" w:customStyle="1" w:styleId="documentskn-mlb1jobdates">
    <w:name w:val="document_skn-mlb1_jobdates"/>
    <w:basedOn w:val="DefaultParagraphFon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ThomasClegg</vt:lpstr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ThomasClegg</dc:title>
  <dc:creator>Clegg, Kristin W.</dc:creator>
  <cp:lastModifiedBy>Clegg, Kristin W.</cp:lastModifiedBy>
  <cp:revision>2</cp:revision>
  <dcterms:created xsi:type="dcterms:W3CDTF">2020-06-09T19:18:00Z</dcterms:created>
  <dcterms:modified xsi:type="dcterms:W3CDTF">2020-06-09T19:18:00Z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4CMAAB+LCAAAAAAABAAVmEWipEAUBA/EArcl7m4NO9zdOf38OQElWfkiIAUYo1iORCAYpjGCEUQMFTGOwXAMZ1mK/7KYeezZn1ER6ZXcFbSS9i+d1Ho1Aqr9AA1/Ag5wDSjkLJSgMCntEigVoa/eImKE0GoZHMSRy1HtWlpCPfrQeC+8R1o8WxLfHsHx4GjjNya0Z9RpY9tY+FWQDIRJM6EdwzeZGZ/A9Z3Sp+I24j7pkVK09q4llaOeORobM41</vt:lpwstr>
  </property>
  <property fmtid="{D5CDD505-2E9C-101B-9397-08002B2CF9AE}" pid="3" name="x1ye=1">
    <vt:lpwstr>0Tj1VypE/AiSUCI8Hu/IHzirqmhs6EEWS5gwecVSXU2XcFY9jSXUVyvaoJfYoL6CJaTXFFJ1EBfKMlR9yAUYiNw2eZIhPgr8NZ1fhII/SBNkDSDEeL8F/g3l0UYqeKjBngSQVnhy77z07U2vhpXj0GTUbuwEYMj1AN8l3tfyCUM7M7xl/YdnrGz3t+YAYBfMUXIu5n3Za54BlyNDvnplVLo6YiUt8YOZLVedg7xJ39MVjtQpBjjwpFXRIGbEqUk</vt:lpwstr>
  </property>
  <property fmtid="{D5CDD505-2E9C-101B-9397-08002B2CF9AE}" pid="4" name="x1ye=10">
    <vt:lpwstr>sUZgSLmMN8IIhWSv2kPeqrd8NQ4AyA+MfSC2oOmi5c3FjBQskZjQnS+Tyi4ILf2MFH6uylOZ8z3N/5fway4cFasDS7zmPCo/3yngo2ntReSb4ltubQ5hwQK32hVxNpIztVhkfQZ2lfnZryu9BXlmkZoyp2zs+uF0xIyqH+SScI9WC/naWZOoDLFbgPb0DN87vUYnopZE/zXvTnB/Y5ojNg3B0FXE1C0kB/T+gGVnIn/BD1q6eOhJbRNRNC57LRc</vt:lpwstr>
  </property>
  <property fmtid="{D5CDD505-2E9C-101B-9397-08002B2CF9AE}" pid="5" name="x1ye=11">
    <vt:lpwstr>llUeiEGkkw0t0XP86GsVN62rMl88BWifM3gXAg17j5tlTACXcr7KzfDKRRgOz1vGAuN/l2PUyajAV8Seopc31rc9B3bo/4w0ynJ5NSfVEMl6NmlzrtH0P2bX1mF3wT29HHyboeIVT/X8Y1MvJG/g/DJgOUYtuiyPJvYMVog85SXfe189PresQA+JAmGlTL5xS51C/CU9iCI6IWmrK+nR83LKFS5eOgeGngm6RPrnaMlVo5+RkmQM6ZtxrxD7jav</vt:lpwstr>
  </property>
  <property fmtid="{D5CDD505-2E9C-101B-9397-08002B2CF9AE}" pid="6" name="x1ye=12">
    <vt:lpwstr>tMxxlkibTKNP0krmqoa+tbt7FYBCa+aDBG3Bl4Pme08yu0BM51qfJMIOUMsSfAfmb9bhj5hfuSKoA0LCi1mB6rOWoXGmmxDJoTk2NeH1LGkWZLtgfw0spIVbXnlS7HW5Y8tXG7+Wb1NyKcYD/TYW/VFYbqk5tIrAj7GH54vOcLY/QvCF1L0Eho5rib6MCCRbgOhOrpQ218iXdvkRiOdbGsomZPDc22fJzwbDi7a+ytgznRaR/qbw81nxG6pr90/</vt:lpwstr>
  </property>
  <property fmtid="{D5CDD505-2E9C-101B-9397-08002B2CF9AE}" pid="7" name="x1ye=13">
    <vt:lpwstr>OwENRvaN1kJVcEXyOOn1JymTNF61j3sBHS0nYDf2mOp/98Y+IqZ7a7WMzB5XGn2mTRYBz5mNnMOuG5+/Zv7MSPzzrCns+uu0444ULSsThzlYEIO9AEfLhAQDHptrjaD8m/TtmL44szadRpuEpOd0cXA4nFkKxRrb/aHjBEJFGw9Oj3z1Nf7AwKYafVlBP+GOBQtWNe9aaHVJdvCMycGp0wb/EI58gX5S50lHTLP2D539yBEB3UGFV2Khfm/sa9a</vt:lpwstr>
  </property>
  <property fmtid="{D5CDD505-2E9C-101B-9397-08002B2CF9AE}" pid="8" name="x1ye=14">
    <vt:lpwstr>DPEI9ZS2OiWbbKEmytD7JIMErAdCh1UigHRNtfkQeRnxfiEr6IDVsIaFIhbPS/R2AXG2SiJfJPZZK44wyFqjtK0cvh0NGoa5LVP2EB4zjIDzh3jaFR2XKDbRUSoAS0We3V9V8qonwLbPfTRqae0n0rdWMR34CXQYPjET8zZSQpM4a/BcEge2rIUc9EZf2yXkFGoYlARvmFnMnXrkAQTN/95Eb/6x3hYBRfowWIEF4FcwI08sozy/+aazxmullKS</vt:lpwstr>
  </property>
  <property fmtid="{D5CDD505-2E9C-101B-9397-08002B2CF9AE}" pid="9" name="x1ye=15">
    <vt:lpwstr>nXDjJUqy+L22yBkcbObddGYnjJR/G/LRqa85QSl9zs5XbEKamnF5XlYKJVD8Fwo40xfhxYPEMnoidRqyF+RIPybDeuwfc3RK9IAg5H+7CjRn7kkL1YrcyeOxOIQuhImpVRYOk9CbwkDiF/LoevM0ZBUo2pF87vdMy/cwQ91GZo6WF7xA5DGFPjHCeFZqskQeG+6s5mpMLreVhAdU9b1CYOz2vKecT4Ty/rkZ926D+e/YKBnay/rt8Eg1Ilw4uNs</vt:lpwstr>
  </property>
  <property fmtid="{D5CDD505-2E9C-101B-9397-08002B2CF9AE}" pid="10" name="x1ye=16">
    <vt:lpwstr>weUhYdjiZ3C9/Mbgy4LYNAsMAMNGLRD7lSjMZSVEGih61gnl7A/29lPYV6/mOC1M8u6WgWbwhMsvjX3IV3C/bbhX2vuv4uF633tlvn3XuxVMf0m6Pn8RdYtfWpotNz4Kh/aJ9+wcXE6H+V2NhQ6DKNSD6V4v43GuZg9u2zck06hwPakrgeOehP9U5R4YY+NcKQ8WnFvHH1GPpjZt18lleouZiIgKUVRVTOfkR0HW1vMHTIkDqEgJ/gU6Qkex3Cp</vt:lpwstr>
  </property>
  <property fmtid="{D5CDD505-2E9C-101B-9397-08002B2CF9AE}" pid="11" name="x1ye=17">
    <vt:lpwstr>46gKlsfPEmPYwyMHzqpdnuiaBTMttgrDAedV3x89RwWZNRw9mKTZwpZDZa10yEXBsZGTRR35wmtrt96AHWNGOxdobNP3gIxwq8+PvY8IvQKyo3U2VtwnQNcGx6SY84ffo1d9dK5fyXFcxFR174cnrs8W7j5S2R+3kMC3FIwv+lmtxGxkSJF1VUiwG4c5EGSIyyLU+qwlp/ECgIRz4Nt97BiuPf0O6GkqwR8I62G/pT+e4gK6YXB2RHPmuyu66xA</vt:lpwstr>
  </property>
  <property fmtid="{D5CDD505-2E9C-101B-9397-08002B2CF9AE}" pid="12" name="x1ye=18">
    <vt:lpwstr>NANEWHsOIVSONdRrg7nu4yMdCi6R2bYRRmepU7eaAmSJ8PLqmKzbTliSY3ZpWM6ZD9nNo/gyZbZJQwZr9DQJoBTJitPsqs06YHNc6ypTxVrIGn36h1AUMOCemF8t3Nj0rBgDxgVvoHpTtXHgFVE2il/DZvlUTwEXen8s95BtXZ1DJAP6EXx6EDB8mATCFrFNeQd/n7Rf6gY8ur6u6xJo1laUKZjG/BG8rgSn3nmYglvaVjimXivyLEgQahcyOY/</vt:lpwstr>
  </property>
  <property fmtid="{D5CDD505-2E9C-101B-9397-08002B2CF9AE}" pid="13" name="x1ye=19">
    <vt:lpwstr>gpRlEDwGXWh+/3iJY/ltcIsHX3/rOmP5x+jCbIIglOQanAeci46yHBN/dy5ayFyXj63lKNvL4Uyozamz72WcQSb6DwjoEB5dz5UqHNkMwV4ChkpNOzcMUSWYjKjv4/6en4B4Rizr1naimOmgWEXc2+iaHEp4EQbuUP7wAF7HB52fUJ/QkJXs7jdUcAGrY/B/vZSgAKm495vvz0x0nxx/nBH4UBHoODB+nlL85PMOE9GjUUKb/9sRxraK//T9gfr</vt:lpwstr>
  </property>
  <property fmtid="{D5CDD505-2E9C-101B-9397-08002B2CF9AE}" pid="14" name="x1ye=2">
    <vt:lpwstr>Nb/J5eGL/xP1EAO4XqsCgJ+DHej7Y7U/DpawuXCIpwBmg9WAFXzIbGVGFL+Ny64EoVh7GK5rqIoI32yYZ2TCftO0ODf7nfXJf+G4RCyjOCJgOC5pmlLT4g5XBg9tNiONChzHnsJ6a1R3ON6S1DqVrjtyOT1O8QGuDBfPCGiGqThj+VMamz5fv9PlVGD04QZ9zJUPOSBUwhvqtCOsuLkfxe68U5O266j83oaHFYqS1vRxBX1aEKtMXdFAjOrA3FC</vt:lpwstr>
  </property>
  <property fmtid="{D5CDD505-2E9C-101B-9397-08002B2CF9AE}" pid="15" name="x1ye=20">
    <vt:lpwstr>si1FmefvnesOc23GhKKE03i6m3HnlKwBpLmpzzrcetrZEHXqj6Zj+0/vHcS3nVLtegVK9oecWLLy4xen04usZmcioY+j8jLhtcSryJeM7FDoEU9F0BUWr5trRYeGfNj4NalTGBknN8UmP/rGEmjaz/yPueO6yZesiZxgJxPqPdjiYXlOt+rHjW2zIe0EdOq/5MB8RYEwzcnwG/ERwEGndPzNk1g2g/WGpK04IO3BaxkrQS8zQfhtdktULRAi94a</vt:lpwstr>
  </property>
  <property fmtid="{D5CDD505-2E9C-101B-9397-08002B2CF9AE}" pid="16" name="x1ye=21">
    <vt:lpwstr>KVAvJicgIOknmEStiAH58F1CTzvyLL/UeIKj5YkZhT/bW81vIp+r4FaJIWO8eQtGDC8G9vTPGhh8fQoz/XfxdugJrQ3Af/Q5As9CeNPyiSQ9o15LbL2/6xoetHQjKiKP/+t9nf5LVbvKpxbafa6+543zB/2GjKUz3WXbRA0Tvs5OYzoPxjQPxAbOOV8tP2ZTQCJOcVqjPRuxBtVkKlmsfKeCKvxa7xVvr824LqVPEt6yZAu93xfWlq6i6S3Khg6</vt:lpwstr>
  </property>
  <property fmtid="{D5CDD505-2E9C-101B-9397-08002B2CF9AE}" pid="17" name="x1ye=22">
    <vt:lpwstr>PkXyqz8eikTjQKGcFfS1L19lnK8jOeWconKEcuJBB9jwM38ZKJWuhy8f9/sfV3Cj/LYukAP6xxxAM+MP/EW0zcWp+IIyaUnkGohqT4QCP2fr33chH3OxMgnUJanwIpbaptbFojjzh3nqn/5AOPi7iTPHRckTtdrUchgPGDsEpdJftmP3Exs7LBVAxxNHpwfVbe1B4iloc6rIVeF0qDkZV4a4nXU2V8DdNkVjhe/pYWeUDSZs/KpPECRjlfc4ujh</vt:lpwstr>
  </property>
  <property fmtid="{D5CDD505-2E9C-101B-9397-08002B2CF9AE}" pid="18" name="x1ye=23">
    <vt:lpwstr>Q6voO5mhV7DduzcyrpQIf1c/IGCtYaCWUFmTZ7TYwk5FgZiSmnAzq4RUUm70JFScxhfzk8jpujSnGPpK3a9ymJO0k2J/Zndtnnw48XDJI6yry0/49VBKhPiF0QWo6uRdB6/WzYOp83KW04MLFW+qTs1PNj2iGBGQ2MdhbFHR9kqYiKdKQfauEtO9/054SddLkmIVYvE6ljvA7UoxKJ27fJn3lIonxWMptp0nVtUZhllLtBuE2mrSTHDfsEb/JEQ</vt:lpwstr>
  </property>
  <property fmtid="{D5CDD505-2E9C-101B-9397-08002B2CF9AE}" pid="19" name="x1ye=24">
    <vt:lpwstr>EzTIL6VFz/VQGrWZs6s8H2RMd9+WFYAuB1dojleW41UVO1D7yjL9OzLucoZm/aFh9hBN8xh8qJaUHJp7ngObX/XCAlJ/amyjB01L9wdOK5zZF+NeTCshzcYWYcnvZMvaf/c9OFE2goppXdRe7NFtXebuzhXphGSXnVt1DSez4DSwphkI6Lp5uqphaO7xJPAxyYHYnMw09YB0sCyTp2SPubt892cXraUdo/KGTcw9Fw66on/Y8cfnGBZydS/rYvy</vt:lpwstr>
  </property>
  <property fmtid="{D5CDD505-2E9C-101B-9397-08002B2CF9AE}" pid="20" name="x1ye=25">
    <vt:lpwstr>yf3JfaIaeZtKoxwOgR0x0tZxaZWsCwE62ewBqQB46L8nS4VX76PbOLthfmtwoBrcsgQotLaDaVs8A/QSibmBv16IX+7k90dottXUCsovNu8avm9Z/Q5jPcnXVz63jxCNOevvCXf1pBR3c4ZqArABpdaRgQPPPoOIMx/wVsvPVSmKutB1j/HOYJNwN0xVpdn4HhPtA10I7uvjbPzkdHutW9d/6G24DM1sSb2XQjepYjSIvTcCnEWPM1ZysaPKMk5</vt:lpwstr>
  </property>
  <property fmtid="{D5CDD505-2E9C-101B-9397-08002B2CF9AE}" pid="21" name="x1ye=26">
    <vt:lpwstr>QZX9P5o1o9wH795e+oThJk3S+0WCAzpkiRS91zUtDvV8AqrBiNDfLayI9IGCfBiBcVaVpxSHTFHnildNGZYLtN1EMGT/3+4PpPt/o+58e8libgYD0s4i22UnY84b77hJeiMJ68NijYP/C8yWjXjPw1HfnKEbW6cDY2PZz+5ZhRt6BrkUPkSq6uX6O/b/CBzzjQvgTGN3R6NlgzBTgbOJ1/OAgbOy6oxfcijyoBZxu53ga/fwQv3WcugAE1R9qvu</vt:lpwstr>
  </property>
  <property fmtid="{D5CDD505-2E9C-101B-9397-08002B2CF9AE}" pid="22" name="x1ye=27">
    <vt:lpwstr>jQ+HE6fgQX2j++yPEVgvVFLF/E+FZuQwUmhw0ML48+z72ishGvf3zwq+1e9EeAP7hmv8frpso89kP0olz3N6j1MBsZB0R1ME6X6D4r0KtOo5nVD7wVivTnOv0fbBhbVrFOpK9B1vYBMaGUaG/MAWVCWOMr4h69/NZfcXbbMcuLLjgwZq2UIQFAev9EJ2in6klL38HGzFnDnTNcda9oIV44FHwv5CzKnuDDTp38gyxp03SicyJeN7f1t91V+w47K</vt:lpwstr>
  </property>
  <property fmtid="{D5CDD505-2E9C-101B-9397-08002B2CF9AE}" pid="23" name="x1ye=28">
    <vt:lpwstr>/VKUDxUk80EF+iANlYBTgykXinhca1ZExd0TQ5fDPuqXspKblzoVjKC16LQz416tX9L+yfDw5XVMvi/iSFFN++i47FwqQc+YeQ4fsMniHbN0hhWe6nn7V4ymxkqaSJm0NSn1OTLZ+JQImNEWuTmm64zB48LrVj69mUvU3yyHpUOBICn0TIfor1lCh5esc3ogGE5y8cd/2Qrb1PSP0fMmgVNb1SrJFZ+EChaNeE7idMeXtP0j3sBaNJ42H9nFIVL</vt:lpwstr>
  </property>
  <property fmtid="{D5CDD505-2E9C-101B-9397-08002B2CF9AE}" pid="24" name="x1ye=29">
    <vt:lpwstr>rinrzEkmBjFN9QHSklxEOEmntOZYdOxeBdoNquFRWeBzmgF3MLj5Iz1Ns/xuE+7fBqwJ6MOm+rn+3CDI5ycA6qigfLmfC9D2M8UOIF2qNqJP+nPunD0G69lOxeMRDg+fpgMA3pytw+is5iQrgHyIUx2SPurKxzwRw1oPEwDwNA8GPtJBoFtP8LdO6jf5uXRj9Lm/luGmEO4sfgP/l+KQTsgnXi6I6ILjwH1Z7cBIYop6542DjCKjCxEogpnh7IA</vt:lpwstr>
  </property>
  <property fmtid="{D5CDD505-2E9C-101B-9397-08002B2CF9AE}" pid="25" name="x1ye=3">
    <vt:lpwstr>CoB386OIt+AJI2nseuha607TdUKYSGn5+7ggcqzUz4ICyrXeas1/IhQmJFpm+Avw9l0j/p8KlUE2Su343nAzSidsS1YhCQaZ/ORNZbr2GUsHyMGyZmgwNy3KxJ7tN0xR6SJk2WYM2+GZQBQOkbXJYsDL1zUg1ZX9tF8HhmdeeRO3eqqyJXadMWuEkUTQ9SEyIDGm4FfHa03tcBFdJm05uRhhlHyt/7kCXhhUtqiX1qYQlpn7ZIfJpotM4KOrDHC</vt:lpwstr>
  </property>
  <property fmtid="{D5CDD505-2E9C-101B-9397-08002B2CF9AE}" pid="26" name="x1ye=30">
    <vt:lpwstr>JdrIwrdxatBfuVuTUMqv/37Epf3oJqtFef6eR2omdBn0PjbYDTilt18Sk2x+UdGVU3qvJaCfGjOp8QuFlJRrrm19nmUgptB+Z0GHoOiKsQGO8LNkXJLjwjB0O8xrh6NGlw6kmZxEgKjyM0tiasCXX9OFDUJ9DnHXJsDCA9Ukx/bRN7D+unnwaVXJ9woh/uKLqbQueUAkwEChYVedcbsCZrwVirZu/ENYYfphWG85vZw9tOwapHjrBA1ql4+nIZB</vt:lpwstr>
  </property>
  <property fmtid="{D5CDD505-2E9C-101B-9397-08002B2CF9AE}" pid="27" name="x1ye=31">
    <vt:lpwstr>RzLmk1hVBYJzRIrfLpqwp9RkkZZL/GKLPqxdqp13SMMjUyCkMNnQQrWF2AkhBbeyOsvGh4cLsk/ztG1SfzBMcihF/ckJYsGS30E3R/dUCz/N69KCJe8TMWvEgCwmRDk9nofPcxjR8513XD7DMAjuzIiEL7peIygarp6rf8kTZ4/WTV5HxgkOVhZwV302aA3NqgfIkMHYPtrNEDg5INnSmFpNZo6qsp/rk64C6D4OvcHjfdYDqupAGte/Y5HE+LD</vt:lpwstr>
  </property>
  <property fmtid="{D5CDD505-2E9C-101B-9397-08002B2CF9AE}" pid="28" name="x1ye=32">
    <vt:lpwstr>G9vMAqSp3kCdKm3CRVURD00wwi3xz14EOEvDX1jJ9ft0dbs96xToodFURChRKcjxDveMkgXhowRzrEa+n7cYBNbDxqTd3vlVc8MoVEhFV/WXbMT0st23Y0bOMVHUu+syAs+8BNH22ECKZH0COlT86hsvuuVu971lrME+6ES5FalIAY2hdjQu+tujiKbHX8VamAAr6O3ePV3MsMfI4dU0O5yjnn55y0jsRKEnzCMSbNImahI7aGPV+L2QdjXT09i</vt:lpwstr>
  </property>
  <property fmtid="{D5CDD505-2E9C-101B-9397-08002B2CF9AE}" pid="29" name="x1ye=33">
    <vt:lpwstr>SosqUvpvhISMBwKPnmWS3NcfS0latj79MzuOd4Wg9YYcDwEtW6X6sI7BNNTfn845Uj6oE9tnyvHVNz7ZKPghfm9qRaZmRXn8EvhtYNgKAKZIX6btiHNfJ4fyYgMHP7tWXsh2HBS4Kc1pumX5wtCB6rp70KWben19BcIRnmpQuPbvwOe1MxZpDSU7g2cmw+3WaVCUThMKUjCE1OII8HquhzaiPPWGT7Q/ZiHOisqFdKcpLJ/dP6+uUgTQMesoWMM</vt:lpwstr>
  </property>
  <property fmtid="{D5CDD505-2E9C-101B-9397-08002B2CF9AE}" pid="30" name="x1ye=34">
    <vt:lpwstr>+UvonrWN4V+SGXFru91VEmOWxxGuju3wQ3VEkjGC9UC5AdMbrCbeCLWEnSVsA16Rw6zmmiueBP7HL7i6Zybfd0swrC0M31RclTiGzQwG5CaGsVP4QQtjyZkrSxp8lBJW4NIT4+FwP+ZmT0z2BTvL/yG5OvIPjlgxlq2nAAAR/7HEHeNJcmLDtPf6thba+qcHERjhswnvrP6lDKUszKqrQvPCKcISBJNIT8j+TJFuYefaYPI3SQ9REDcVh4DrDQ5</vt:lpwstr>
  </property>
  <property fmtid="{D5CDD505-2E9C-101B-9397-08002B2CF9AE}" pid="31" name="x1ye=35">
    <vt:lpwstr>nt9NEMliCtOQkIq2jDWsPYTUCww/aUietKqPWAoadjtv/c6mRU9x1SVw5HGA5c7fTPCWDH3i+MVfobjCOhZnXT7O+1YvbxrfKjWHHJSntZ88AtEhlAu7LO/qWEXVzZ5dBhUTGOKO+qemW/Ej8HY1Um6bPQR5+v1kUt3PXCoiABuyjNgTpQL1h9H0YCPpPI5tiNAkNU2zTZcBH4j/aR1BxyV3acy+FB1ttdB9hEzaQ6k3VhD8rq/8P/tLXVZ/QaF</vt:lpwstr>
  </property>
  <property fmtid="{D5CDD505-2E9C-101B-9397-08002B2CF9AE}" pid="32" name="x1ye=36">
    <vt:lpwstr>gmcEUjptViROiHbqdGs5lwNfysv+IF8SpogK8H4OR5fOnnTx6y21uPC1F3WZqhyLgnUQgtXScZ/SeN6etpxlXzVyylpPGRvbhYFz5urT1Ho/wsc3/gHwyJXd4CMAAA==</vt:lpwstr>
  </property>
  <property fmtid="{D5CDD505-2E9C-101B-9397-08002B2CF9AE}" pid="33" name="x1ye=4">
    <vt:lpwstr>kc06Lt6ItxMF/F8GzlN3DMVBEPGgM1JfM/nd787ij6LtWxvSbtg1ayG/p2DK+cYC9+qGg1f4bAPehNkk49SxJXo/EnEMDUHlCv+7F5WIo34jpKKjmrupMqgx3HIoME9Dx/kFTGoi1KI0kMVyw1mO8HOn9hMpkFDZUAGQZGjlyQLjQYJhhlqdZPAr7AGcpWsJGmR+NFb71N2Zz6ynaGZedx03pdL95AOcefOc8agwjsvEBzuUYc9kdOR9WkhXwZu</vt:lpwstr>
  </property>
  <property fmtid="{D5CDD505-2E9C-101B-9397-08002B2CF9AE}" pid="34" name="x1ye=5">
    <vt:lpwstr>SKkcNHNqmmTzgfloEFjx8l3u/eHa9oDdR4QYGoLe1I90li9QXyjL4cOC2qQw3jU4cZBXwliBcPIsGj8PPNY+TWOmz+YvAa3VtJs7C9vymWcfSILCO5EKGzPbpHpQ8rKGNia98PX4qSSFtBjOPEJ+MVv77eGAPrXhz8ypyfM04iKlF7QnG+6RLcOo++SVHcg1qlBtwOYIRHvjCdGTBVa+XCClv1KmXY68ejIbxmb0gzzhZWpYIAmvNdZa5Cp59jO</vt:lpwstr>
  </property>
  <property fmtid="{D5CDD505-2E9C-101B-9397-08002B2CF9AE}" pid="35" name="x1ye=6">
    <vt:lpwstr>XeUxL3YiBUv3XEf6Xbs50eGlu6N+4v2WbskcPkDcr8FAx2UZMdLhGleQH5MhWJshlpBb4TdJ8td7GkOdDibk0fQfeLeXD8USJMhJuh7Hh0NB+7f34igY01OOywb4ao5I6pBcsVNRMvD526elvDNc8F+orBxb7oL4kpn21BJTkZ/jFlEgp0jA9bY9bYG6CjBAP1HsFywZcjyZKQbW4Y5MduzhqYP9DVz8631HXP4Y3oPzfG+bVPQjhhOUPPa6r7Y</vt:lpwstr>
  </property>
  <property fmtid="{D5CDD505-2E9C-101B-9397-08002B2CF9AE}" pid="36" name="x1ye=7">
    <vt:lpwstr>iMhMyL/WoMO3IyNuPZAgr20yo348UiJuRdzGUSkjIYCP5DG/kaxoxzAYO+sr6oAPqxvSWxFG2F/pWfdF6eK+z1Z4sufXfgkXs8SNtBRDhf4C47RTXBHZ75zxlaUGLTUS4X7z+bBEDB3/+eUFRAGMI4G3T1ZYorBTDi06vN3lQI19WZliwyWBB2J3x1VNm9EJhg9zo0AgYGNcclwDDScpOTAwLcVSI2oAtDniqPN+Z8SbYUT3Lkrb3lrt6SV9CWO</vt:lpwstr>
  </property>
  <property fmtid="{D5CDD505-2E9C-101B-9397-08002B2CF9AE}" pid="37" name="x1ye=8">
    <vt:lpwstr>cDeKnb/WCmXwF+hvpxsDLBpadc9or+bYMxVa+DgZpZBbwraUqiuTK/RhmHfFcvyll+6pnZFxkEaRum3B59bMjK2ffDdCnJyQqkJWNnllWwVPOqfXkxAxAYREgRhBEHcDwVDI0Je6xYtGElZf+RWC3x8tRJA0YdgiAh6aBIVW3sASPZuGPBuFpkjx2G/k/FZcl/4inyixJ+rWAgyhnlRT8wDcjmVtojIHpUS2GQqvrHt61oVigkYA7xwMO1V3buE</vt:lpwstr>
  </property>
  <property fmtid="{D5CDD505-2E9C-101B-9397-08002B2CF9AE}" pid="38" name="x1ye=9">
    <vt:lpwstr>nzA4VjSEk6lFWkEzpI5tn4c8+ztghJC7CVKI/lOyHXdRBqBqXIN5/5ZQUmpP54VWtNqJzjrm5N4Mt9K+fk00j1wSl4YUR02ETB8Vr2+q9E7r9ztSOZp6iExQhJcvQD9SSf4X3TB2EKsAtLJz/GuXd2CgWEuIFZID8kvvXqG7jHAag4D+KtJxGN/1+ZBypFEM2VMfggLCIWz5HNp11ino7DqTM/fWtOKnVaJy5ch0Z5MzFFU2eNuJX6uhfE7YXDR</vt:lpwstr>
  </property>
</Properties>
</file>